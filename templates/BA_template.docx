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3089" w14:textId="05575A59" w:rsidR="001D3704" w:rsidRDefault="000773C3" w:rsidP="00051934">
      <w:pPr>
        <w:spacing w:before="62" w:line="276" w:lineRule="auto"/>
        <w:ind w:right="1307"/>
        <w:jc w:val="right"/>
        <w:rPr>
          <w:rFonts w:ascii="Bookman Old Style" w:eastAsia="Bookman Old Style" w:hAnsi="Bookman Old Style" w:cs="Bookman Old Style"/>
          <w:sz w:val="24"/>
          <w:szCs w:val="24"/>
          <w:lang w:val="fi-FI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28401C85" wp14:editId="683AC00E">
            <wp:simplePos x="0" y="0"/>
            <wp:positionH relativeFrom="margin">
              <wp:posOffset>2625090</wp:posOffset>
            </wp:positionH>
            <wp:positionV relativeFrom="paragraph">
              <wp:posOffset>-341630</wp:posOffset>
            </wp:positionV>
            <wp:extent cx="690245" cy="797560"/>
            <wp:effectExtent l="0" t="0" r="0" b="2540"/>
            <wp:wrapNone/>
            <wp:docPr id="1971355152" name="Picture 1" descr="Description: E:\BALEHO 2019\logo kip 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BALEHO 2019\logo kip 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84B9A4" w14:textId="61F4BF2F" w:rsidR="00246E7F" w:rsidRPr="00A87746" w:rsidRDefault="00246E7F" w:rsidP="00051934">
      <w:pPr>
        <w:spacing w:before="62" w:line="276" w:lineRule="auto"/>
        <w:ind w:right="1307"/>
        <w:jc w:val="right"/>
        <w:rPr>
          <w:rFonts w:ascii="Bookman Old Style" w:eastAsia="Bookman Old Style" w:hAnsi="Bookman Old Style" w:cs="Bookman Old Style"/>
          <w:sz w:val="24"/>
          <w:szCs w:val="24"/>
          <w:lang w:val="fi-FI"/>
        </w:rPr>
      </w:pPr>
    </w:p>
    <w:p w14:paraId="59D2856B" w14:textId="77777777" w:rsidR="00246E7F" w:rsidRPr="00D57BEF" w:rsidRDefault="00246E7F" w:rsidP="00421EB1">
      <w:pPr>
        <w:spacing w:line="276" w:lineRule="auto"/>
        <w:rPr>
          <w:sz w:val="10"/>
          <w:szCs w:val="10"/>
          <w:lang w:val="fi-FI"/>
        </w:rPr>
      </w:pPr>
    </w:p>
    <w:p w14:paraId="7C554697" w14:textId="77777777" w:rsidR="0050288F" w:rsidRPr="001032A9" w:rsidRDefault="0050288F" w:rsidP="00051934">
      <w:pPr>
        <w:spacing w:line="276" w:lineRule="auto"/>
        <w:jc w:val="center"/>
        <w:rPr>
          <w:rFonts w:ascii="Aptos Display" w:hAnsi="Aptos Display" w:cs="Tahoma"/>
          <w:sz w:val="24"/>
          <w:szCs w:val="24"/>
          <w:lang w:val="fi-FI"/>
        </w:rPr>
      </w:pPr>
      <w:r w:rsidRPr="001032A9">
        <w:rPr>
          <w:rFonts w:ascii="Aptos Display" w:hAnsi="Aptos Display" w:cs="Tahoma"/>
          <w:sz w:val="24"/>
          <w:szCs w:val="24"/>
          <w:lang w:val="fi-FI"/>
        </w:rPr>
        <w:t>KOMISI INDEPENDEN PEMILIHAN</w:t>
      </w:r>
    </w:p>
    <w:p w14:paraId="6E81FE32" w14:textId="77777777" w:rsidR="0050288F" w:rsidRPr="001032A9" w:rsidRDefault="0050288F" w:rsidP="00051934">
      <w:pPr>
        <w:spacing w:line="276" w:lineRule="auto"/>
        <w:jc w:val="center"/>
        <w:rPr>
          <w:rFonts w:ascii="Aptos Display" w:hAnsi="Aptos Display" w:cs="Tahoma"/>
          <w:sz w:val="24"/>
          <w:szCs w:val="24"/>
          <w:lang w:val="fi-FI"/>
        </w:rPr>
      </w:pPr>
      <w:r w:rsidRPr="001032A9">
        <w:rPr>
          <w:rFonts w:ascii="Aptos Display" w:hAnsi="Aptos Display" w:cs="Tahoma"/>
          <w:sz w:val="24"/>
          <w:szCs w:val="24"/>
          <w:lang w:val="fi-FI"/>
        </w:rPr>
        <w:t>KABUPATEN PIDIE JAYA</w:t>
      </w:r>
    </w:p>
    <w:p w14:paraId="0C01C15F" w14:textId="77777777" w:rsidR="0050288F" w:rsidRPr="001032A9" w:rsidRDefault="0050288F" w:rsidP="00051934">
      <w:pPr>
        <w:spacing w:line="276" w:lineRule="auto"/>
        <w:ind w:right="-1"/>
        <w:jc w:val="center"/>
        <w:rPr>
          <w:rFonts w:ascii="Aptos Display" w:eastAsia="Bookman Old Style" w:hAnsi="Aptos Display" w:cs="Bookman Old Style"/>
          <w:sz w:val="24"/>
          <w:szCs w:val="24"/>
          <w:lang w:val="fi-FI"/>
        </w:rPr>
      </w:pPr>
    </w:p>
    <w:p w14:paraId="3A642112" w14:textId="77777777" w:rsidR="0050288F" w:rsidRPr="001032A9" w:rsidRDefault="00B36ED0" w:rsidP="004F5F53">
      <w:pPr>
        <w:spacing w:line="276" w:lineRule="auto"/>
        <w:ind w:right="-1"/>
        <w:jc w:val="center"/>
        <w:rPr>
          <w:rFonts w:ascii="Aptos Display" w:eastAsia="Bookman Old Style" w:hAnsi="Aptos Display" w:cs="Bookman Old Style"/>
          <w:sz w:val="24"/>
          <w:szCs w:val="24"/>
          <w:lang w:val="fi-FI"/>
        </w:rPr>
      </w:pPr>
      <w:r w:rsidRPr="001032A9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BERITA ACARA </w:t>
      </w:r>
    </w:p>
    <w:p w14:paraId="2E5574ED" w14:textId="674E36C2" w:rsidR="004F5F53" w:rsidRPr="001032A9" w:rsidRDefault="004F5F53" w:rsidP="006F6106">
      <w:pPr>
        <w:spacing w:line="276" w:lineRule="auto"/>
        <w:ind w:right="-1"/>
        <w:jc w:val="center"/>
        <w:rPr>
          <w:rFonts w:ascii="Aptos Display" w:eastAsia="Bookman Old Style" w:hAnsi="Aptos Display" w:cs="Bookman Old Style"/>
          <w:sz w:val="24"/>
          <w:szCs w:val="24"/>
          <w:lang w:val="fi-FI"/>
        </w:rPr>
      </w:pPr>
      <w:r w:rsidRPr="001032A9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Nomor : </w:t>
      </w:r>
      <w:r w:rsidR="001C4A6C" w:rsidRPr="001C4A6C">
        <w:rPr>
          <w:rFonts w:ascii="Aptos Display" w:eastAsia="Bookman Old Style" w:hAnsi="Aptos Display" w:cs="Bookman Old Style"/>
          <w:sz w:val="24"/>
          <w:szCs w:val="24"/>
        </w:rPr>
        <w:t>[[nomorBA]]</w:t>
      </w:r>
    </w:p>
    <w:p w14:paraId="1F736338" w14:textId="77777777" w:rsidR="004F5F53" w:rsidRPr="001032A9" w:rsidRDefault="004F5F53" w:rsidP="004F5F53">
      <w:pPr>
        <w:spacing w:line="276" w:lineRule="auto"/>
        <w:ind w:right="-1"/>
        <w:jc w:val="center"/>
        <w:rPr>
          <w:rFonts w:ascii="Aptos Display" w:eastAsia="Bookman Old Style" w:hAnsi="Aptos Display" w:cs="Bookman Old Style"/>
          <w:sz w:val="24"/>
          <w:szCs w:val="24"/>
          <w:lang w:val="fi-FI"/>
        </w:rPr>
      </w:pPr>
      <w:r w:rsidRPr="001032A9">
        <w:rPr>
          <w:rFonts w:ascii="Aptos Display" w:eastAsia="Bookman Old Style" w:hAnsi="Aptos Display" w:cs="Bookman Old Style"/>
          <w:sz w:val="24"/>
          <w:szCs w:val="24"/>
          <w:lang w:val="fi-FI"/>
        </w:rPr>
        <w:t>TENTANG</w:t>
      </w:r>
    </w:p>
    <w:p w14:paraId="40124449" w14:textId="2487EAD5" w:rsidR="00681516" w:rsidRPr="001032A9" w:rsidRDefault="00BD1DC8" w:rsidP="00681516">
      <w:pPr>
        <w:spacing w:after="240" w:line="276" w:lineRule="auto"/>
        <w:ind w:right="-1"/>
        <w:jc w:val="center"/>
        <w:rPr>
          <w:rFonts w:ascii="Aptos Display" w:eastAsia="Bookman Old Style" w:hAnsi="Aptos Display" w:cs="Bookman Old Style"/>
          <w:sz w:val="24"/>
          <w:szCs w:val="24"/>
          <w:lang w:val="fi-FI"/>
        </w:rPr>
      </w:pPr>
      <w:r w:rsidRPr="001032A9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RAPAT PLENO RUTIN </w:t>
      </w:r>
    </w:p>
    <w:p w14:paraId="653CB574" w14:textId="478E89BC" w:rsidR="00907D4A" w:rsidRPr="005302BF" w:rsidRDefault="001C4A6C" w:rsidP="00A11E51">
      <w:pPr>
        <w:spacing w:line="360" w:lineRule="auto"/>
        <w:ind w:right="-1"/>
        <w:jc w:val="both"/>
        <w:rPr>
          <w:rFonts w:ascii="Aptos Display" w:eastAsia="Bookman Old Style" w:hAnsi="Aptos Display" w:cs="Bookman Old Style"/>
          <w:i/>
          <w:iCs/>
          <w:sz w:val="24"/>
          <w:szCs w:val="24"/>
          <w:lang w:val="fi-FI"/>
        </w:rPr>
      </w:pPr>
      <w:r w:rsidRPr="001C4A6C">
        <w:rPr>
          <w:rFonts w:ascii="Aptos Display" w:eastAsia="Bookman Old Style" w:hAnsi="Aptos Display" w:cs="Bookman Old Style"/>
          <w:sz w:val="24"/>
          <w:szCs w:val="24"/>
          <w:lang w:val="fi-FI"/>
        </w:rPr>
        <w:t>Pada hari [[hari]] tanggal [[tglAngka]] bulan [[bulan]] tahun [[tahunTerbilang]] bertempat</w:t>
      </w:r>
      <w:r w:rsidR="0050288F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 </w:t>
      </w:r>
      <w:r w:rsidR="00BD1DC8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di Aula KIP</w:t>
      </w:r>
      <w:r w:rsidR="00A11E51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 </w:t>
      </w:r>
      <w:r w:rsidR="00BD1DC8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Pidie Jaya</w:t>
      </w:r>
      <w:r w:rsidR="00BD1DC8" w:rsidRPr="005302BF">
        <w:rPr>
          <w:rFonts w:ascii="Aptos Display" w:eastAsia="Bookman Old Style" w:hAnsi="Aptos Display" w:cs="Bookman Old Style"/>
          <w:i/>
          <w:iCs/>
          <w:sz w:val="24"/>
          <w:szCs w:val="24"/>
          <w:lang w:val="fi-FI"/>
        </w:rPr>
        <w:t xml:space="preserve">, </w:t>
      </w:r>
      <w:r w:rsidR="00907D4A" w:rsidRPr="005302BF">
        <w:rPr>
          <w:rFonts w:ascii="Aptos Display" w:eastAsia="Bookman Old Style" w:hAnsi="Aptos Display" w:cs="Bookman Old Style"/>
          <w:spacing w:val="-2"/>
          <w:sz w:val="24"/>
          <w:szCs w:val="24"/>
          <w:lang w:val="fi-FI"/>
        </w:rPr>
        <w:t>t</w:t>
      </w:r>
      <w:r w:rsidR="00907D4A" w:rsidRPr="005302BF">
        <w:rPr>
          <w:rFonts w:ascii="Aptos Display" w:eastAsia="Bookman Old Style" w:hAnsi="Aptos Display" w:cs="Bookman Old Style"/>
          <w:spacing w:val="2"/>
          <w:sz w:val="24"/>
          <w:szCs w:val="24"/>
          <w:lang w:val="fi-FI"/>
        </w:rPr>
        <w:t>e</w:t>
      </w:r>
      <w:r w:rsidR="00907D4A" w:rsidRPr="005302BF">
        <w:rPr>
          <w:rFonts w:ascii="Aptos Display" w:eastAsia="Bookman Old Style" w:hAnsi="Aptos Display" w:cs="Bookman Old Style"/>
          <w:spacing w:val="-2"/>
          <w:sz w:val="24"/>
          <w:szCs w:val="24"/>
          <w:lang w:val="fi-FI"/>
        </w:rPr>
        <w:t>l</w:t>
      </w:r>
      <w:r w:rsidR="00907D4A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ah </w:t>
      </w:r>
      <w:r w:rsidR="00BD1DC8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me</w:t>
      </w:r>
      <w:r w:rsidR="00907D4A" w:rsidRPr="005302BF">
        <w:rPr>
          <w:rFonts w:ascii="Aptos Display" w:eastAsia="Bookman Old Style" w:hAnsi="Aptos Display" w:cs="Bookman Old Style"/>
          <w:spacing w:val="-2"/>
          <w:sz w:val="24"/>
          <w:szCs w:val="24"/>
          <w:lang w:val="fi-FI"/>
        </w:rPr>
        <w:t>l</w:t>
      </w:r>
      <w:r w:rsidR="00907D4A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aksanakan Rap</w:t>
      </w:r>
      <w:r w:rsidR="00907D4A" w:rsidRPr="005302BF">
        <w:rPr>
          <w:rFonts w:ascii="Aptos Display" w:eastAsia="Bookman Old Style" w:hAnsi="Aptos Display" w:cs="Bookman Old Style"/>
          <w:spacing w:val="5"/>
          <w:sz w:val="24"/>
          <w:szCs w:val="24"/>
          <w:lang w:val="fi-FI"/>
        </w:rPr>
        <w:t>a</w:t>
      </w:r>
      <w:r w:rsidR="00907D4A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t P</w:t>
      </w:r>
      <w:r w:rsidR="00907D4A" w:rsidRPr="005302BF">
        <w:rPr>
          <w:rFonts w:ascii="Aptos Display" w:eastAsia="Bookman Old Style" w:hAnsi="Aptos Display" w:cs="Bookman Old Style"/>
          <w:spacing w:val="-2"/>
          <w:sz w:val="24"/>
          <w:szCs w:val="24"/>
          <w:lang w:val="fi-FI"/>
        </w:rPr>
        <w:t>l</w:t>
      </w:r>
      <w:r w:rsidR="00907D4A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eno dengan agenda pembahasan rapat sebagai berikut:</w:t>
      </w:r>
      <w:r w:rsidR="00A11E51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 </w:t>
      </w:r>
    </w:p>
    <w:p w14:paraId="1073D5C1" w14:textId="7FBEECAF" w:rsidR="000E3C82" w:rsidRPr="005302BF" w:rsidRDefault="000E3C82" w:rsidP="000E3C82">
      <w:pPr>
        <w:pStyle w:val="ListParagraph"/>
        <w:numPr>
          <w:ilvl w:val="3"/>
          <w:numId w:val="10"/>
        </w:numPr>
        <w:spacing w:line="360" w:lineRule="auto"/>
        <w:ind w:left="426" w:right="-1" w:hanging="426"/>
        <w:jc w:val="both"/>
        <w:rPr>
          <w:rFonts w:ascii="Aptos Display" w:hAnsi="Aptos Display"/>
          <w:sz w:val="24"/>
          <w:szCs w:val="24"/>
          <w:lang w:val="id-ID"/>
        </w:rPr>
      </w:pPr>
      <w:r>
        <w:rPr>
          <w:rFonts w:ascii="Aptos Display" w:hAnsi="Aptos Display" w:cs="Tahoma"/>
          <w:sz w:val="24"/>
          <w:szCs w:val="24"/>
          <w:lang w:val="nb-NO"/>
        </w:rPr>
        <w:t>isi disini</w:t>
      </w:r>
    </w:p>
    <w:p w14:paraId="5E0E0DCD" w14:textId="54563144" w:rsidR="00BD1DC8" w:rsidRPr="005302BF" w:rsidRDefault="000A2B47" w:rsidP="00A11E51">
      <w:pPr>
        <w:pStyle w:val="ListParagraph"/>
        <w:numPr>
          <w:ilvl w:val="3"/>
          <w:numId w:val="10"/>
        </w:numPr>
        <w:spacing w:line="360" w:lineRule="auto"/>
        <w:ind w:left="426" w:right="-1" w:hanging="426"/>
        <w:jc w:val="both"/>
        <w:rPr>
          <w:rFonts w:ascii="Aptos Display" w:eastAsia="Bookman Old Style" w:hAnsi="Aptos Display" w:cs="Bookman Old Style"/>
          <w:sz w:val="24"/>
          <w:szCs w:val="24"/>
          <w:lang w:val="fi-FI"/>
        </w:rPr>
      </w:pPr>
      <w:r w:rsidRPr="005302BF">
        <w:rPr>
          <w:rFonts w:ascii="Aptos Display" w:hAnsi="Aptos Display"/>
          <w:sz w:val="24"/>
          <w:szCs w:val="24"/>
          <w:lang w:val="id-ID"/>
        </w:rPr>
        <w:t>selanjutnya</w:t>
      </w:r>
      <w:r w:rsidR="00BD1DC8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;</w:t>
      </w:r>
    </w:p>
    <w:p w14:paraId="3A21F95B" w14:textId="5B2A7772" w:rsidR="00246E7F" w:rsidRPr="005302BF" w:rsidRDefault="00C14FD0" w:rsidP="00A11E51">
      <w:pPr>
        <w:spacing w:line="360" w:lineRule="auto"/>
        <w:ind w:right="-1"/>
        <w:jc w:val="both"/>
        <w:rPr>
          <w:rFonts w:ascii="Aptos Display" w:eastAsia="Bookman Old Style" w:hAnsi="Aptos Display" w:cs="Bookman Old Style"/>
          <w:sz w:val="24"/>
          <w:szCs w:val="24"/>
          <w:lang w:val="fi-FI"/>
        </w:rPr>
      </w:pPr>
      <w:r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Berdasarkan kepada hasil pembahasan rapat pleno</w:t>
      </w:r>
      <w:r w:rsidR="000A414F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, menyatakan </w:t>
      </w:r>
      <w:r w:rsidR="004F5F53" w:rsidRPr="005302BF">
        <w:rPr>
          <w:rFonts w:ascii="Aptos Display" w:eastAsia="Bookman Old Style" w:hAnsi="Aptos Display" w:cs="Bookman Old Style"/>
          <w:spacing w:val="2"/>
          <w:sz w:val="24"/>
          <w:szCs w:val="24"/>
          <w:lang w:val="fi-FI"/>
        </w:rPr>
        <w:t>kesimpulan</w:t>
      </w:r>
      <w:r w:rsidR="00681516" w:rsidRPr="005302BF">
        <w:rPr>
          <w:rFonts w:ascii="Aptos Display" w:eastAsia="Bookman Old Style" w:hAnsi="Aptos Display" w:cs="Bookman Old Style"/>
          <w:spacing w:val="2"/>
          <w:sz w:val="24"/>
          <w:szCs w:val="24"/>
          <w:lang w:val="fi-FI"/>
        </w:rPr>
        <w:t xml:space="preserve"> </w:t>
      </w:r>
      <w:r w:rsidR="00B36ED0" w:rsidRPr="005302BF">
        <w:rPr>
          <w:rFonts w:ascii="Aptos Display" w:eastAsia="Bookman Old Style" w:hAnsi="Aptos Display" w:cs="Bookman Old Style"/>
          <w:spacing w:val="2"/>
          <w:sz w:val="24"/>
          <w:szCs w:val="24"/>
          <w:lang w:val="fi-FI"/>
        </w:rPr>
        <w:t>s</w:t>
      </w:r>
      <w:r w:rsidR="00B36ED0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ebagai</w:t>
      </w:r>
      <w:r w:rsidR="00681516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 xml:space="preserve"> </w:t>
      </w:r>
      <w:r w:rsidR="00B36ED0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be</w:t>
      </w:r>
      <w:r w:rsidR="00B36ED0" w:rsidRPr="005302BF">
        <w:rPr>
          <w:rFonts w:ascii="Aptos Display" w:eastAsia="Bookman Old Style" w:hAnsi="Aptos Display" w:cs="Bookman Old Style"/>
          <w:spacing w:val="2"/>
          <w:sz w:val="24"/>
          <w:szCs w:val="24"/>
          <w:lang w:val="fi-FI"/>
        </w:rPr>
        <w:t>r</w:t>
      </w:r>
      <w:r w:rsidR="00B36ED0" w:rsidRPr="005302BF">
        <w:rPr>
          <w:rFonts w:ascii="Aptos Display" w:eastAsia="Bookman Old Style" w:hAnsi="Aptos Display" w:cs="Bookman Old Style"/>
          <w:spacing w:val="-2"/>
          <w:sz w:val="24"/>
          <w:szCs w:val="24"/>
          <w:lang w:val="fi-FI"/>
        </w:rPr>
        <w:t>i</w:t>
      </w:r>
      <w:r w:rsidR="00B36ED0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k</w:t>
      </w:r>
      <w:r w:rsidR="00B36ED0" w:rsidRPr="005302BF">
        <w:rPr>
          <w:rFonts w:ascii="Aptos Display" w:eastAsia="Bookman Old Style" w:hAnsi="Aptos Display" w:cs="Bookman Old Style"/>
          <w:spacing w:val="2"/>
          <w:sz w:val="24"/>
          <w:szCs w:val="24"/>
          <w:lang w:val="fi-FI"/>
        </w:rPr>
        <w:t>u</w:t>
      </w:r>
      <w:r w:rsidR="00B36ED0" w:rsidRPr="005302BF">
        <w:rPr>
          <w:rFonts w:ascii="Aptos Display" w:eastAsia="Bookman Old Style" w:hAnsi="Aptos Display" w:cs="Bookman Old Style"/>
          <w:spacing w:val="-2"/>
          <w:sz w:val="24"/>
          <w:szCs w:val="24"/>
          <w:lang w:val="fi-FI"/>
        </w:rPr>
        <w:t>t</w:t>
      </w:r>
      <w:r w:rsidR="00B36ED0" w:rsidRPr="005302BF">
        <w:rPr>
          <w:rFonts w:ascii="Aptos Display" w:eastAsia="Bookman Old Style" w:hAnsi="Aptos Display" w:cs="Bookman Old Style"/>
          <w:sz w:val="24"/>
          <w:szCs w:val="24"/>
          <w:lang w:val="fi-FI"/>
        </w:rPr>
        <w:t>:</w:t>
      </w:r>
    </w:p>
    <w:p w14:paraId="55BE5B43" w14:textId="3E1511E6" w:rsidR="00A11E51" w:rsidRPr="005302BF" w:rsidRDefault="000E3C82" w:rsidP="000E3C82">
      <w:pPr>
        <w:pStyle w:val="NoSpacing"/>
        <w:numPr>
          <w:ilvl w:val="0"/>
          <w:numId w:val="13"/>
        </w:numPr>
        <w:tabs>
          <w:tab w:val="left" w:pos="426"/>
        </w:tabs>
        <w:spacing w:line="360" w:lineRule="auto"/>
        <w:ind w:left="426" w:hanging="426"/>
        <w:jc w:val="both"/>
        <w:rPr>
          <w:rFonts w:ascii="Aptos Display" w:hAnsi="Aptos Display" w:cs="Tahoma"/>
          <w:sz w:val="24"/>
          <w:szCs w:val="24"/>
          <w:lang w:val="id-ID"/>
        </w:rPr>
      </w:pPr>
      <w:r>
        <w:rPr>
          <w:rFonts w:ascii="Aptos Display" w:hAnsi="Aptos Display" w:cs="Tahoma"/>
          <w:sz w:val="24"/>
          <w:szCs w:val="24"/>
          <w:lang w:val="fi-FI"/>
        </w:rPr>
        <w:t>isi disini</w:t>
      </w:r>
      <w:r w:rsidR="005302BF">
        <w:rPr>
          <w:rFonts w:ascii="Aptos Display" w:hAnsi="Aptos Display" w:cs="Tahoma"/>
          <w:bCs/>
          <w:sz w:val="24"/>
          <w:szCs w:val="24"/>
          <w:lang w:val="nb-NO"/>
        </w:rPr>
        <w:t>;</w:t>
      </w:r>
    </w:p>
    <w:p w14:paraId="424867D7" w14:textId="4E282402" w:rsidR="00BD1DC8" w:rsidRPr="005302BF" w:rsidRDefault="00A11E51" w:rsidP="00A11E51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Aptos Display" w:eastAsia="Calibri" w:hAnsi="Aptos Display" w:cs="Arial"/>
          <w:sz w:val="24"/>
          <w:szCs w:val="24"/>
          <w:lang w:val="id-ID"/>
        </w:rPr>
      </w:pPr>
      <w:r w:rsidRPr="005302BF">
        <w:rPr>
          <w:rFonts w:ascii="Aptos Display" w:eastAsia="Calibri" w:hAnsi="Aptos Display" w:cs="Tahoma"/>
          <w:sz w:val="24"/>
          <w:szCs w:val="24"/>
          <w:lang w:val="id-ID"/>
        </w:rPr>
        <w:t>Apa yang sudah kita sepakati dapat ditindak lanjuti</w:t>
      </w:r>
      <w:r w:rsidR="005302BF">
        <w:rPr>
          <w:rFonts w:ascii="Aptos Display" w:eastAsia="Calibri" w:hAnsi="Aptos Display" w:cs="Tahoma"/>
          <w:sz w:val="24"/>
          <w:szCs w:val="24"/>
          <w:lang w:val="id-ID"/>
        </w:rPr>
        <w:t>.</w:t>
      </w:r>
    </w:p>
    <w:p w14:paraId="6F613B4D" w14:textId="77777777" w:rsidR="000773C3" w:rsidRPr="005302BF" w:rsidRDefault="000773C3" w:rsidP="00A11E51">
      <w:pPr>
        <w:pStyle w:val="ListParagraph"/>
        <w:jc w:val="both"/>
        <w:rPr>
          <w:rFonts w:ascii="Aptos Display" w:eastAsia="Calibri" w:hAnsi="Aptos Display" w:cs="Arial"/>
          <w:sz w:val="24"/>
          <w:szCs w:val="24"/>
          <w:lang w:val="id-ID"/>
        </w:rPr>
      </w:pPr>
    </w:p>
    <w:p w14:paraId="51DFCB42" w14:textId="2743A358" w:rsidR="00E0366E" w:rsidRPr="001032A9" w:rsidRDefault="006F6106" w:rsidP="00A11E51">
      <w:pPr>
        <w:spacing w:after="240" w:line="360" w:lineRule="auto"/>
        <w:ind w:right="-1"/>
        <w:jc w:val="both"/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</w:pPr>
      <w:r w:rsidRPr="005302BF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Demikian  Berita  Acara  Rapat  Pleno  dibuat yang di tanda tangan oleh Ketua dan Anggota Komisi Independen Pemilihan Kabupaten Pidie Jaya.</w:t>
      </w:r>
    </w:p>
    <w:p w14:paraId="12E1A47F" w14:textId="77777777" w:rsidR="001C4A6C" w:rsidRDefault="001C4A6C" w:rsidP="00421EB1">
      <w:pPr>
        <w:ind w:right="-1"/>
        <w:jc w:val="center"/>
        <w:rPr>
          <w:rFonts w:ascii="Aptos Display" w:eastAsia="Bookman Old Style" w:hAnsi="Aptos Display" w:cs="Bookman Old Style"/>
          <w:iCs/>
          <w:sz w:val="24"/>
          <w:szCs w:val="24"/>
        </w:rPr>
      </w:pPr>
      <w:r w:rsidRPr="001C4A6C">
        <w:rPr>
          <w:rFonts w:ascii="Aptos Display" w:eastAsia="Bookman Old Style" w:hAnsi="Aptos Display" w:cs="Bookman Old Style"/>
          <w:iCs/>
          <w:sz w:val="24"/>
          <w:szCs w:val="24"/>
        </w:rPr>
        <w:t>[[kotaTanggal]]</w:t>
      </w:r>
    </w:p>
    <w:p w14:paraId="0CA160EB" w14:textId="7D0A656B" w:rsidR="00051934" w:rsidRPr="001032A9" w:rsidRDefault="00DA4584" w:rsidP="00421EB1">
      <w:pPr>
        <w:ind w:right="-1"/>
        <w:jc w:val="center"/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</w:pP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K</w:t>
      </w:r>
      <w:r w:rsidR="00051934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OMISI INDEPENDEN PEMILIHAN</w:t>
      </w:r>
      <w:r w:rsidR="001D3704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 xml:space="preserve"> </w:t>
      </w:r>
      <w:r w:rsidR="00051934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KABUPATEN PIDIE JAYA</w:t>
      </w:r>
    </w:p>
    <w:p w14:paraId="260FD351" w14:textId="400B3897" w:rsidR="00E0366E" w:rsidRPr="001032A9" w:rsidRDefault="00E0366E" w:rsidP="00293155">
      <w:pPr>
        <w:spacing w:line="360" w:lineRule="auto"/>
        <w:ind w:right="-1"/>
        <w:jc w:val="both"/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</w:pPr>
    </w:p>
    <w:p w14:paraId="482A89E4" w14:textId="0986CE6D" w:rsidR="00246E7F" w:rsidRPr="001032A9" w:rsidRDefault="00051934" w:rsidP="00D5634D">
      <w:pPr>
        <w:pStyle w:val="ListParagraph"/>
        <w:numPr>
          <w:ilvl w:val="0"/>
          <w:numId w:val="9"/>
        </w:numPr>
        <w:spacing w:before="20" w:line="600" w:lineRule="auto"/>
        <w:ind w:left="228" w:right="82" w:firstLine="48"/>
        <w:jc w:val="both"/>
        <w:rPr>
          <w:rFonts w:ascii="Aptos Display" w:eastAsia="Bookman Old Style" w:hAnsi="Aptos Display" w:cs="Bookman Old Style"/>
          <w:sz w:val="24"/>
          <w:szCs w:val="24"/>
        </w:rPr>
      </w:pP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Iskandar S.Sos</w:t>
      </w:r>
      <w:r w:rsidR="00AE36E3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ab/>
      </w: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ab/>
      </w: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ab/>
        <w:t>Ketua</w:t>
      </w: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ab/>
      </w:r>
      <w:r w:rsidR="00293155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ab/>
      </w: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 xml:space="preserve">( </w:t>
      </w:r>
      <w:r w:rsidR="001D16C7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....................</w:t>
      </w:r>
      <w:r w:rsidR="00293155" w:rsidRPr="001032A9">
        <w:rPr>
          <w:rFonts w:ascii="Aptos Display" w:hAnsi="Aptos Display"/>
          <w:noProof/>
        </w:rPr>
        <w:t xml:space="preserve"> </w:t>
      </w:r>
      <w:r w:rsidR="001D16C7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.........</w:t>
      </w:r>
      <w:r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)</w:t>
      </w:r>
    </w:p>
    <w:p w14:paraId="22F8C3E6" w14:textId="13A9EFB6" w:rsidR="00D81790" w:rsidRPr="001032A9" w:rsidRDefault="00D81790" w:rsidP="00D5634D">
      <w:pPr>
        <w:pStyle w:val="ListParagraph"/>
        <w:numPr>
          <w:ilvl w:val="0"/>
          <w:numId w:val="9"/>
        </w:numPr>
        <w:spacing w:before="20" w:line="600" w:lineRule="auto"/>
        <w:ind w:left="228" w:right="82" w:firstLine="48"/>
        <w:jc w:val="both"/>
        <w:rPr>
          <w:rFonts w:ascii="Aptos Display" w:eastAsia="Bookman Old Style" w:hAnsi="Aptos Display" w:cs="Bookman Old Style"/>
          <w:sz w:val="24"/>
          <w:szCs w:val="24"/>
        </w:rPr>
      </w:pPr>
      <w:r w:rsidRPr="001032A9">
        <w:rPr>
          <w:rFonts w:ascii="Aptos Display" w:eastAsia="Bookman Old Style" w:hAnsi="Aptos Display" w:cs="Bookman Old Style"/>
          <w:sz w:val="24"/>
          <w:szCs w:val="24"/>
        </w:rPr>
        <w:t>Darkasyi Abdul Hamid, S.Pd</w:t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  <w:t>Anggota</w:t>
      </w:r>
      <w:r w:rsidR="006F6106"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="006F6106"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="00293155" w:rsidRPr="001032A9">
        <w:rPr>
          <w:rFonts w:ascii="Aptos Display" w:eastAsia="Bookman Old Style" w:hAnsi="Aptos Display" w:cs="Bookman Old Style"/>
          <w:sz w:val="24"/>
          <w:szCs w:val="24"/>
        </w:rPr>
        <w:tab/>
        <w:t xml:space="preserve">         </w:t>
      </w:r>
      <w:r w:rsidR="006F6106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( .................</w:t>
      </w:r>
      <w:r w:rsidR="00293155" w:rsidRPr="001032A9">
        <w:rPr>
          <w:rFonts w:ascii="Aptos Display" w:hAnsi="Aptos Display"/>
          <w:noProof/>
        </w:rPr>
        <w:t xml:space="preserve"> </w:t>
      </w:r>
      <w:r w:rsidR="006F6106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............)</w:t>
      </w:r>
    </w:p>
    <w:p w14:paraId="3C8020C0" w14:textId="2A815E4B" w:rsidR="001D16C7" w:rsidRPr="001032A9" w:rsidRDefault="00D81790" w:rsidP="00D5634D">
      <w:pPr>
        <w:pStyle w:val="ListParagraph"/>
        <w:numPr>
          <w:ilvl w:val="0"/>
          <w:numId w:val="9"/>
        </w:numPr>
        <w:spacing w:before="20" w:line="600" w:lineRule="auto"/>
        <w:ind w:left="228" w:right="82" w:firstLine="48"/>
        <w:jc w:val="both"/>
        <w:rPr>
          <w:rFonts w:ascii="Aptos Display" w:eastAsia="Bookman Old Style" w:hAnsi="Aptos Display" w:cs="Bookman Old Style"/>
          <w:sz w:val="24"/>
          <w:szCs w:val="24"/>
        </w:rPr>
      </w:pPr>
      <w:r w:rsidRPr="001032A9">
        <w:rPr>
          <w:rFonts w:ascii="Aptos Display" w:eastAsia="Bookman Old Style" w:hAnsi="Aptos Display" w:cs="Bookman Old Style"/>
          <w:sz w:val="24"/>
          <w:szCs w:val="24"/>
        </w:rPr>
        <w:t>Abdullah, S.Sos</w:t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  <w:t>Anggota</w:t>
      </w:r>
      <w:r w:rsidR="00293155"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="006F6106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( .............</w:t>
      </w:r>
      <w:r w:rsidR="00293155" w:rsidRPr="001032A9">
        <w:rPr>
          <w:rFonts w:ascii="Aptos Display" w:hAnsi="Aptos Display"/>
          <w:noProof/>
        </w:rPr>
        <w:t xml:space="preserve"> </w:t>
      </w:r>
      <w:r w:rsidR="006F6106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................)</w:t>
      </w:r>
    </w:p>
    <w:p w14:paraId="1A75498F" w14:textId="51FC3B1A" w:rsidR="006F6106" w:rsidRPr="001032A9" w:rsidRDefault="00D81790" w:rsidP="00D5634D">
      <w:pPr>
        <w:pStyle w:val="ListParagraph"/>
        <w:numPr>
          <w:ilvl w:val="0"/>
          <w:numId w:val="9"/>
        </w:numPr>
        <w:spacing w:before="20" w:line="600" w:lineRule="auto"/>
        <w:ind w:left="228" w:right="82" w:firstLine="48"/>
        <w:jc w:val="both"/>
        <w:rPr>
          <w:rFonts w:ascii="Aptos Display" w:eastAsia="Bookman Old Style" w:hAnsi="Aptos Display" w:cs="Bookman Old Style"/>
          <w:sz w:val="24"/>
          <w:szCs w:val="24"/>
        </w:rPr>
      </w:pPr>
      <w:r w:rsidRPr="001032A9">
        <w:rPr>
          <w:rFonts w:ascii="Aptos Display" w:eastAsia="Bookman Old Style" w:hAnsi="Aptos Display" w:cs="Bookman Old Style"/>
          <w:sz w:val="24"/>
          <w:szCs w:val="24"/>
        </w:rPr>
        <w:t>Masrur, MA</w:t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  <w:t>Anggota</w:t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="006F6106"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="00293155" w:rsidRPr="001032A9">
        <w:rPr>
          <w:rFonts w:ascii="Aptos Display" w:eastAsia="Bookman Old Style" w:hAnsi="Aptos Display" w:cs="Bookman Old Style"/>
          <w:sz w:val="24"/>
          <w:szCs w:val="24"/>
        </w:rPr>
        <w:tab/>
        <w:t xml:space="preserve">         </w:t>
      </w:r>
      <w:r w:rsidR="006F6106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(.............................)</w:t>
      </w:r>
    </w:p>
    <w:p w14:paraId="5B13F8E4" w14:textId="19FDF00B" w:rsidR="001D16C7" w:rsidRPr="00A11E51" w:rsidRDefault="00D81790" w:rsidP="00D5634D">
      <w:pPr>
        <w:pStyle w:val="ListParagraph"/>
        <w:numPr>
          <w:ilvl w:val="0"/>
          <w:numId w:val="9"/>
        </w:numPr>
        <w:spacing w:before="20" w:line="600" w:lineRule="auto"/>
        <w:ind w:left="228" w:right="82" w:firstLine="48"/>
        <w:jc w:val="both"/>
        <w:rPr>
          <w:rFonts w:ascii="Aptos Display" w:eastAsia="Bookman Old Style" w:hAnsi="Aptos Display" w:cs="Bookman Old Style"/>
          <w:sz w:val="24"/>
          <w:szCs w:val="24"/>
        </w:rPr>
      </w:pPr>
      <w:r w:rsidRPr="001032A9">
        <w:rPr>
          <w:rFonts w:ascii="Aptos Display" w:eastAsia="Bookman Old Style" w:hAnsi="Aptos Display" w:cs="Bookman Old Style"/>
          <w:sz w:val="24"/>
          <w:szCs w:val="24"/>
        </w:rPr>
        <w:t>Hasmunir, SH</w:t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Pr="001032A9">
        <w:rPr>
          <w:rFonts w:ascii="Aptos Display" w:eastAsia="Bookman Old Style" w:hAnsi="Aptos Display" w:cs="Bookman Old Style"/>
          <w:sz w:val="24"/>
          <w:szCs w:val="24"/>
        </w:rPr>
        <w:tab/>
        <w:t>Anggota</w:t>
      </w:r>
      <w:r w:rsidR="00293155" w:rsidRPr="001032A9">
        <w:rPr>
          <w:rFonts w:ascii="Aptos Display" w:eastAsia="Bookman Old Style" w:hAnsi="Aptos Display" w:cs="Bookman Old Style"/>
          <w:sz w:val="24"/>
          <w:szCs w:val="24"/>
        </w:rPr>
        <w:tab/>
      </w:r>
      <w:r w:rsidR="006F6106" w:rsidRPr="001032A9">
        <w:rPr>
          <w:rFonts w:ascii="Aptos Display" w:eastAsia="Bookman Old Style" w:hAnsi="Aptos Display" w:cs="Bookman Old Style"/>
          <w:iCs/>
          <w:sz w:val="24"/>
          <w:szCs w:val="24"/>
          <w:lang w:val="fi-FI"/>
        </w:rPr>
        <w:t>(.............................)</w:t>
      </w:r>
    </w:p>
    <w:sectPr w:rsidR="001D16C7" w:rsidRPr="00A11E51" w:rsidSect="001D3704">
      <w:headerReference w:type="default" r:id="rId9"/>
      <w:footerReference w:type="default" r:id="rId10"/>
      <w:pgSz w:w="12191" w:h="18711" w:code="10000"/>
      <w:pgMar w:top="1418" w:right="1418" w:bottom="1418" w:left="1418" w:header="567" w:footer="187" w:gutter="0"/>
      <w:pgNumType w:fmt="numberInDash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B57C7" w14:textId="77777777" w:rsidR="00281315" w:rsidRDefault="00281315">
      <w:r>
        <w:separator/>
      </w:r>
    </w:p>
  </w:endnote>
  <w:endnote w:type="continuationSeparator" w:id="0">
    <w:p w14:paraId="5CF83041" w14:textId="77777777" w:rsidR="00281315" w:rsidRDefault="0028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1385" w14:textId="77777777" w:rsidR="00246E7F" w:rsidRDefault="00246E7F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CC09" w14:textId="77777777" w:rsidR="00281315" w:rsidRDefault="00281315">
      <w:r>
        <w:separator/>
      </w:r>
    </w:p>
  </w:footnote>
  <w:footnote w:type="continuationSeparator" w:id="0">
    <w:p w14:paraId="41746C3D" w14:textId="77777777" w:rsidR="00281315" w:rsidRDefault="00281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56219"/>
      <w:docPartObj>
        <w:docPartGallery w:val="Page Numbers (Top of Page)"/>
        <w:docPartUnique/>
      </w:docPartObj>
    </w:sdtPr>
    <w:sdtEndPr>
      <w:rPr>
        <w:rFonts w:ascii="Aptos Display" w:hAnsi="Aptos Display"/>
        <w:noProof/>
        <w:sz w:val="24"/>
        <w:szCs w:val="24"/>
      </w:rPr>
    </w:sdtEndPr>
    <w:sdtContent>
      <w:p w14:paraId="683FD681" w14:textId="77777777" w:rsidR="005F4FE5" w:rsidRPr="005F4FE5" w:rsidRDefault="00D41974">
        <w:pPr>
          <w:pStyle w:val="Header"/>
          <w:jc w:val="center"/>
          <w:rPr>
            <w:rFonts w:ascii="Aptos Display" w:hAnsi="Aptos Display"/>
            <w:sz w:val="24"/>
            <w:szCs w:val="24"/>
          </w:rPr>
        </w:pPr>
        <w:r w:rsidRPr="005F4FE5">
          <w:rPr>
            <w:rFonts w:ascii="Aptos Display" w:hAnsi="Aptos Display"/>
            <w:sz w:val="24"/>
            <w:szCs w:val="24"/>
          </w:rPr>
          <w:fldChar w:fldCharType="begin"/>
        </w:r>
        <w:r w:rsidR="005F4FE5" w:rsidRPr="005F4FE5">
          <w:rPr>
            <w:rFonts w:ascii="Aptos Display" w:hAnsi="Aptos Display"/>
            <w:sz w:val="24"/>
            <w:szCs w:val="24"/>
          </w:rPr>
          <w:instrText xml:space="preserve"> PAGE   \* MERGEFORMAT </w:instrText>
        </w:r>
        <w:r w:rsidRPr="005F4FE5">
          <w:rPr>
            <w:rFonts w:ascii="Aptos Display" w:hAnsi="Aptos Display"/>
            <w:sz w:val="24"/>
            <w:szCs w:val="24"/>
          </w:rPr>
          <w:fldChar w:fldCharType="separate"/>
        </w:r>
        <w:r w:rsidR="005F4FE5" w:rsidRPr="005F4FE5">
          <w:rPr>
            <w:rFonts w:ascii="Aptos Display" w:hAnsi="Aptos Display"/>
            <w:noProof/>
            <w:sz w:val="24"/>
            <w:szCs w:val="24"/>
          </w:rPr>
          <w:t>2</w:t>
        </w:r>
        <w:r w:rsidRPr="005F4FE5">
          <w:rPr>
            <w:rFonts w:ascii="Aptos Display" w:hAnsi="Aptos Display"/>
            <w:noProof/>
            <w:sz w:val="24"/>
            <w:szCs w:val="24"/>
          </w:rPr>
          <w:fldChar w:fldCharType="end"/>
        </w:r>
      </w:p>
    </w:sdtContent>
  </w:sdt>
  <w:p w14:paraId="74150068" w14:textId="77777777" w:rsidR="005F4FE5" w:rsidRDefault="005F4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0F2"/>
    <w:multiLevelType w:val="hybridMultilevel"/>
    <w:tmpl w:val="4D66B420"/>
    <w:lvl w:ilvl="0" w:tplc="E3D86530">
      <w:start w:val="1"/>
      <w:numFmt w:val="upperLetter"/>
      <w:lvlText w:val="%1."/>
      <w:lvlJc w:val="left"/>
      <w:pPr>
        <w:ind w:left="520" w:hanging="4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136D026C"/>
    <w:multiLevelType w:val="hybridMultilevel"/>
    <w:tmpl w:val="42A8A2BE"/>
    <w:lvl w:ilvl="0" w:tplc="38090019">
      <w:start w:val="1"/>
      <w:numFmt w:val="lowerLetter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1DEC28B0"/>
    <w:multiLevelType w:val="hybridMultilevel"/>
    <w:tmpl w:val="D69CA4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C2340"/>
    <w:multiLevelType w:val="hybridMultilevel"/>
    <w:tmpl w:val="8A28C840"/>
    <w:lvl w:ilvl="0" w:tplc="E8A21A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A7F44"/>
    <w:multiLevelType w:val="hybridMultilevel"/>
    <w:tmpl w:val="EA7A0C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086FE9"/>
    <w:multiLevelType w:val="hybridMultilevel"/>
    <w:tmpl w:val="D69CA4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B20DE"/>
    <w:multiLevelType w:val="hybridMultilevel"/>
    <w:tmpl w:val="4EC8C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E651B"/>
    <w:multiLevelType w:val="multilevel"/>
    <w:tmpl w:val="379E1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46D0345"/>
    <w:multiLevelType w:val="hybridMultilevel"/>
    <w:tmpl w:val="516C1888"/>
    <w:lvl w:ilvl="0" w:tplc="63F2D770">
      <w:start w:val="1"/>
      <w:numFmt w:val="decimal"/>
      <w:lvlText w:val="%1."/>
      <w:lvlJc w:val="left"/>
      <w:pPr>
        <w:ind w:left="1287" w:hanging="360"/>
      </w:pPr>
      <w:rPr>
        <w:rFonts w:ascii="Aptos Display" w:hAnsi="Aptos Display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8043F18"/>
    <w:multiLevelType w:val="hybridMultilevel"/>
    <w:tmpl w:val="6C22DCD8"/>
    <w:lvl w:ilvl="0" w:tplc="9A16E3DC">
      <w:start w:val="1"/>
      <w:numFmt w:val="bullet"/>
      <w:lvlText w:val="-"/>
      <w:lvlJc w:val="left"/>
      <w:pPr>
        <w:ind w:left="1854" w:hanging="360"/>
      </w:pPr>
      <w:rPr>
        <w:rFonts w:ascii="Cambria" w:eastAsia="Arial Unicode MS" w:hAnsi="Cambria" w:cs="Arial Unicode MS" w:hint="default"/>
      </w:rPr>
    </w:lvl>
    <w:lvl w:ilvl="1" w:tplc="0421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9A16E3DC">
      <w:start w:val="1"/>
      <w:numFmt w:val="bullet"/>
      <w:lvlText w:val="-"/>
      <w:lvlJc w:val="left"/>
      <w:pPr>
        <w:ind w:left="3294" w:hanging="360"/>
      </w:pPr>
      <w:rPr>
        <w:rFonts w:ascii="Cambria" w:eastAsia="Arial Unicode MS" w:hAnsi="Cambria" w:cs="Arial Unicode MS" w:hint="default"/>
      </w:rPr>
    </w:lvl>
    <w:lvl w:ilvl="3" w:tplc="0421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6C5953F0"/>
    <w:multiLevelType w:val="hybridMultilevel"/>
    <w:tmpl w:val="12083E0A"/>
    <w:lvl w:ilvl="0" w:tplc="72464D68">
      <w:start w:val="1"/>
      <w:numFmt w:val="decimal"/>
      <w:lvlText w:val="%1."/>
      <w:lvlJc w:val="left"/>
      <w:pPr>
        <w:ind w:left="977" w:hanging="41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E882B9A"/>
    <w:multiLevelType w:val="hybridMultilevel"/>
    <w:tmpl w:val="658642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77C6E"/>
    <w:multiLevelType w:val="hybridMultilevel"/>
    <w:tmpl w:val="9300FF3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00954E8"/>
    <w:multiLevelType w:val="hybridMultilevel"/>
    <w:tmpl w:val="65E8E0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4409B6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A16E3DC">
      <w:start w:val="1"/>
      <w:numFmt w:val="bullet"/>
      <w:lvlText w:val="-"/>
      <w:lvlJc w:val="left"/>
      <w:pPr>
        <w:ind w:left="2340" w:hanging="360"/>
      </w:pPr>
      <w:rPr>
        <w:rFonts w:ascii="Cambria" w:eastAsia="Arial Unicode MS" w:hAnsi="Cambria" w:cs="Arial Unicode MS" w:hint="default"/>
      </w:rPr>
    </w:lvl>
    <w:lvl w:ilvl="3" w:tplc="49F6BA76">
      <w:start w:val="1"/>
      <w:numFmt w:val="lowerLetter"/>
      <w:lvlText w:val="%4."/>
      <w:lvlJc w:val="left"/>
      <w:pPr>
        <w:ind w:left="2880" w:hanging="360"/>
      </w:pPr>
      <w:rPr>
        <w:rFonts w:cs="Arial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12DEF"/>
    <w:multiLevelType w:val="hybridMultilevel"/>
    <w:tmpl w:val="EA22CBB0"/>
    <w:lvl w:ilvl="0" w:tplc="38090019">
      <w:start w:val="1"/>
      <w:numFmt w:val="lowerLetter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78A46AD4"/>
    <w:multiLevelType w:val="hybridMultilevel"/>
    <w:tmpl w:val="3DFA007A"/>
    <w:lvl w:ilvl="0" w:tplc="38090015">
      <w:start w:val="1"/>
      <w:numFmt w:val="upperLetter"/>
      <w:lvlText w:val="%1."/>
      <w:lvlJc w:val="left"/>
      <w:pPr>
        <w:ind w:left="840" w:hanging="360"/>
      </w:p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543176839">
    <w:abstractNumId w:val="7"/>
  </w:num>
  <w:num w:numId="2" w16cid:durableId="1400403927">
    <w:abstractNumId w:val="12"/>
  </w:num>
  <w:num w:numId="3" w16cid:durableId="1722558247">
    <w:abstractNumId w:val="10"/>
  </w:num>
  <w:num w:numId="4" w16cid:durableId="1838501486">
    <w:abstractNumId w:val="15"/>
  </w:num>
  <w:num w:numId="5" w16cid:durableId="1068267103">
    <w:abstractNumId w:val="0"/>
  </w:num>
  <w:num w:numId="6" w16cid:durableId="717316842">
    <w:abstractNumId w:val="1"/>
  </w:num>
  <w:num w:numId="7" w16cid:durableId="841898495">
    <w:abstractNumId w:val="14"/>
  </w:num>
  <w:num w:numId="8" w16cid:durableId="1456680852">
    <w:abstractNumId w:val="3"/>
  </w:num>
  <w:num w:numId="9" w16cid:durableId="1761177927">
    <w:abstractNumId w:val="8"/>
  </w:num>
  <w:num w:numId="10" w16cid:durableId="149950855">
    <w:abstractNumId w:val="2"/>
  </w:num>
  <w:num w:numId="11" w16cid:durableId="15349046">
    <w:abstractNumId w:val="5"/>
  </w:num>
  <w:num w:numId="12" w16cid:durableId="1987851626">
    <w:abstractNumId w:val="9"/>
  </w:num>
  <w:num w:numId="13" w16cid:durableId="1932884515">
    <w:abstractNumId w:val="11"/>
  </w:num>
  <w:num w:numId="14" w16cid:durableId="461391255">
    <w:abstractNumId w:val="13"/>
  </w:num>
  <w:num w:numId="15" w16cid:durableId="1641614286">
    <w:abstractNumId w:val="4"/>
  </w:num>
  <w:num w:numId="16" w16cid:durableId="594628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7F"/>
    <w:rsid w:val="00032A55"/>
    <w:rsid w:val="00046757"/>
    <w:rsid w:val="00051934"/>
    <w:rsid w:val="00064180"/>
    <w:rsid w:val="000773C3"/>
    <w:rsid w:val="00092286"/>
    <w:rsid w:val="000968E6"/>
    <w:rsid w:val="00096D24"/>
    <w:rsid w:val="000A2B47"/>
    <w:rsid w:val="000A414F"/>
    <w:rsid w:val="000E0924"/>
    <w:rsid w:val="000E3C82"/>
    <w:rsid w:val="001032A9"/>
    <w:rsid w:val="001152FE"/>
    <w:rsid w:val="0012601F"/>
    <w:rsid w:val="00143F3E"/>
    <w:rsid w:val="001C23C5"/>
    <w:rsid w:val="001C4A6C"/>
    <w:rsid w:val="001D16C7"/>
    <w:rsid w:val="001D3704"/>
    <w:rsid w:val="001F3708"/>
    <w:rsid w:val="00200CA0"/>
    <w:rsid w:val="00220A09"/>
    <w:rsid w:val="00227389"/>
    <w:rsid w:val="00246E7F"/>
    <w:rsid w:val="00281315"/>
    <w:rsid w:val="00293155"/>
    <w:rsid w:val="002A1466"/>
    <w:rsid w:val="002F63A1"/>
    <w:rsid w:val="003051D5"/>
    <w:rsid w:val="003154FB"/>
    <w:rsid w:val="003334D1"/>
    <w:rsid w:val="003476F5"/>
    <w:rsid w:val="003619DC"/>
    <w:rsid w:val="00381A13"/>
    <w:rsid w:val="003A5C37"/>
    <w:rsid w:val="003F51F4"/>
    <w:rsid w:val="00400E83"/>
    <w:rsid w:val="00421EB1"/>
    <w:rsid w:val="00480E06"/>
    <w:rsid w:val="0048527B"/>
    <w:rsid w:val="00497966"/>
    <w:rsid w:val="004A0F7A"/>
    <w:rsid w:val="004C6033"/>
    <w:rsid w:val="004F5F53"/>
    <w:rsid w:val="005012E4"/>
    <w:rsid w:val="0050288F"/>
    <w:rsid w:val="005158F3"/>
    <w:rsid w:val="00516C82"/>
    <w:rsid w:val="005302BF"/>
    <w:rsid w:val="005558E4"/>
    <w:rsid w:val="005A2894"/>
    <w:rsid w:val="005A631D"/>
    <w:rsid w:val="005B4418"/>
    <w:rsid w:val="005D676C"/>
    <w:rsid w:val="005F4FE5"/>
    <w:rsid w:val="006077FC"/>
    <w:rsid w:val="00651438"/>
    <w:rsid w:val="006761AE"/>
    <w:rsid w:val="00681516"/>
    <w:rsid w:val="006D2511"/>
    <w:rsid w:val="006E53B6"/>
    <w:rsid w:val="006F6106"/>
    <w:rsid w:val="007155C6"/>
    <w:rsid w:val="00733152"/>
    <w:rsid w:val="00735E29"/>
    <w:rsid w:val="00737989"/>
    <w:rsid w:val="00750365"/>
    <w:rsid w:val="00752536"/>
    <w:rsid w:val="0078119A"/>
    <w:rsid w:val="007C170C"/>
    <w:rsid w:val="007C4AD2"/>
    <w:rsid w:val="007C555A"/>
    <w:rsid w:val="007D52A8"/>
    <w:rsid w:val="007E2FCD"/>
    <w:rsid w:val="007F7390"/>
    <w:rsid w:val="00842B86"/>
    <w:rsid w:val="008672D4"/>
    <w:rsid w:val="00883AC0"/>
    <w:rsid w:val="008A7117"/>
    <w:rsid w:val="008C5848"/>
    <w:rsid w:val="008D663C"/>
    <w:rsid w:val="008E3C3F"/>
    <w:rsid w:val="00907D4A"/>
    <w:rsid w:val="00930437"/>
    <w:rsid w:val="00953892"/>
    <w:rsid w:val="009936A1"/>
    <w:rsid w:val="009A74E4"/>
    <w:rsid w:val="009E255F"/>
    <w:rsid w:val="009F5694"/>
    <w:rsid w:val="00A00EBF"/>
    <w:rsid w:val="00A11E51"/>
    <w:rsid w:val="00A1381A"/>
    <w:rsid w:val="00A20684"/>
    <w:rsid w:val="00A84C97"/>
    <w:rsid w:val="00A87746"/>
    <w:rsid w:val="00AA1B35"/>
    <w:rsid w:val="00AB573B"/>
    <w:rsid w:val="00AE36E3"/>
    <w:rsid w:val="00AF14C8"/>
    <w:rsid w:val="00AF6CD7"/>
    <w:rsid w:val="00B0663E"/>
    <w:rsid w:val="00B36ED0"/>
    <w:rsid w:val="00B420CC"/>
    <w:rsid w:val="00B5176B"/>
    <w:rsid w:val="00BD1DC8"/>
    <w:rsid w:val="00BD45A7"/>
    <w:rsid w:val="00BF2A4A"/>
    <w:rsid w:val="00C0792E"/>
    <w:rsid w:val="00C14FD0"/>
    <w:rsid w:val="00C30385"/>
    <w:rsid w:val="00C765BF"/>
    <w:rsid w:val="00C76E97"/>
    <w:rsid w:val="00C93CB1"/>
    <w:rsid w:val="00CB22F4"/>
    <w:rsid w:val="00CF6388"/>
    <w:rsid w:val="00D00E92"/>
    <w:rsid w:val="00D37DB2"/>
    <w:rsid w:val="00D41974"/>
    <w:rsid w:val="00D55636"/>
    <w:rsid w:val="00D5634D"/>
    <w:rsid w:val="00D57BEF"/>
    <w:rsid w:val="00D6147D"/>
    <w:rsid w:val="00D80F7F"/>
    <w:rsid w:val="00D81790"/>
    <w:rsid w:val="00DA4584"/>
    <w:rsid w:val="00DC58BB"/>
    <w:rsid w:val="00DD1003"/>
    <w:rsid w:val="00E0366E"/>
    <w:rsid w:val="00E11E26"/>
    <w:rsid w:val="00E323B5"/>
    <w:rsid w:val="00E56959"/>
    <w:rsid w:val="00E64B2B"/>
    <w:rsid w:val="00E71901"/>
    <w:rsid w:val="00E820BC"/>
    <w:rsid w:val="00E932A4"/>
    <w:rsid w:val="00ED1576"/>
    <w:rsid w:val="00F20EAB"/>
    <w:rsid w:val="00F8561F"/>
    <w:rsid w:val="00FC0BBE"/>
    <w:rsid w:val="00FC724A"/>
    <w:rsid w:val="00FF04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6A5D0"/>
  <w15:docId w15:val="{868F9F1F-5ACB-49E3-97E8-79E664A4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877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746"/>
  </w:style>
  <w:style w:type="paragraph" w:styleId="Footer">
    <w:name w:val="footer"/>
    <w:basedOn w:val="Normal"/>
    <w:link w:val="FooterChar"/>
    <w:uiPriority w:val="99"/>
    <w:unhideWhenUsed/>
    <w:rsid w:val="00A877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746"/>
  </w:style>
  <w:style w:type="paragraph" w:styleId="ListParagraph">
    <w:name w:val="List Paragraph"/>
    <w:basedOn w:val="Normal"/>
    <w:uiPriority w:val="34"/>
    <w:qFormat/>
    <w:rsid w:val="00D57B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6C8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573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573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81516"/>
    <w:rPr>
      <w:color w:val="605E5C"/>
      <w:shd w:val="clear" w:color="auto" w:fill="E1DFDD"/>
    </w:rPr>
  </w:style>
  <w:style w:type="paragraph" w:styleId="NoSpacing">
    <w:name w:val="No Spacing"/>
    <w:qFormat/>
    <w:rsid w:val="00BD1DC8"/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A2EEC-B0D2-4763-A2C2-111CF6507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FAZIL BASRI</cp:lastModifiedBy>
  <cp:revision>4</cp:revision>
  <cp:lastPrinted>2025-09-10T01:25:00Z</cp:lastPrinted>
  <dcterms:created xsi:type="dcterms:W3CDTF">2025-09-10T01:26:00Z</dcterms:created>
  <dcterms:modified xsi:type="dcterms:W3CDTF">2026-06-15T16:28:00Z</dcterms:modified>
</cp:coreProperties>
</file>